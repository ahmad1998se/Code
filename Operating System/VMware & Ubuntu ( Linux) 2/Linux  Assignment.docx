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8427F8" w14:textId="46F1670C" w:rsidR="00A9204E" w:rsidRDefault="007730DD" w:rsidP="007730DD">
      <w:pPr>
        <w:jc w:val="center"/>
        <w:rPr>
          <w:rFonts w:ascii="Copperplate Gothic Bold" w:hAnsi="Copperplate Gothic Bold"/>
          <w:sz w:val="48"/>
          <w:szCs w:val="48"/>
        </w:rPr>
      </w:pPr>
      <w:r w:rsidRPr="007730DD">
        <w:rPr>
          <w:rFonts w:ascii="Copperplate Gothic Bold" w:hAnsi="Copperplate Gothic Bold"/>
          <w:sz w:val="48"/>
          <w:szCs w:val="48"/>
        </w:rPr>
        <w:t>Linux  Assignment</w:t>
      </w:r>
    </w:p>
    <w:p w14:paraId="3093D634" w14:textId="77777777" w:rsidR="007730DD" w:rsidRDefault="007730DD" w:rsidP="007730DD">
      <w:pPr>
        <w:rPr>
          <w:rFonts w:asciiTheme="minorBidi" w:hAnsiTheme="minorBidi"/>
          <w:sz w:val="28"/>
          <w:szCs w:val="28"/>
        </w:rPr>
      </w:pPr>
    </w:p>
    <w:p w14:paraId="7522B0D4" w14:textId="463AE2B2" w:rsidR="007730DD" w:rsidRDefault="007730DD" w:rsidP="007730DD">
      <w:pPr>
        <w:pStyle w:val="ListParagraph"/>
        <w:numPr>
          <w:ilvl w:val="0"/>
          <w:numId w:val="28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b/>
          <w:bCs/>
          <w:sz w:val="28"/>
          <w:szCs w:val="28"/>
        </w:rPr>
        <w:t>Print screens and description of the steps that you have followed to have your Linux machine working</w:t>
      </w:r>
      <w:r w:rsidRPr="007730DD">
        <w:rPr>
          <w:rFonts w:asciiTheme="minorBidi" w:hAnsiTheme="minorBidi"/>
          <w:sz w:val="28"/>
          <w:szCs w:val="28"/>
        </w:rPr>
        <w:t xml:space="preserve">. </w:t>
      </w:r>
    </w:p>
    <w:p w14:paraId="5C17A9A5" w14:textId="3B91861B" w:rsidR="007730DD" w:rsidRDefault="007730DD" w:rsidP="007730DD">
      <w:pPr>
        <w:pStyle w:val="ListParagraph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278E208" wp14:editId="6B1B01EB">
            <wp:extent cx="4355556" cy="35877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64" cy="360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52750" w14:textId="3F488F2E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>Download VMware workstation player for windows</w:t>
      </w:r>
    </w:p>
    <w:p w14:paraId="197B61A5" w14:textId="508F0819" w:rsidR="007730DD" w:rsidRPr="007730DD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>Download Ubuntu</w:t>
      </w:r>
    </w:p>
    <w:p w14:paraId="5FCECF7A" w14:textId="3552E958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>Install VMware workstation player</w:t>
      </w:r>
    </w:p>
    <w:p w14:paraId="6D48BB93" w14:textId="019F6ED7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>Run VMware workstation player on your machine.</w:t>
      </w:r>
    </w:p>
    <w:p w14:paraId="6CF03B23" w14:textId="1A36826C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>Click on create a new virtual machine.</w:t>
      </w:r>
    </w:p>
    <w:p w14:paraId="1428A4C5" w14:textId="77777777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7730DD">
        <w:rPr>
          <w:rFonts w:asciiTheme="minorBidi" w:hAnsiTheme="minorBidi"/>
          <w:sz w:val="28"/>
          <w:szCs w:val="28"/>
        </w:rPr>
        <w:t xml:space="preserve">Click the Brows button and choose the Ubuntu iso </w:t>
      </w:r>
      <w:r w:rsidRPr="006754F0">
        <w:rPr>
          <w:rFonts w:asciiTheme="minorBidi" w:hAnsiTheme="minorBidi"/>
          <w:sz w:val="28"/>
          <w:szCs w:val="28"/>
        </w:rPr>
        <w:t>press next.</w:t>
      </w:r>
    </w:p>
    <w:p w14:paraId="7A1B507E" w14:textId="38362CD2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sz w:val="28"/>
          <w:szCs w:val="28"/>
        </w:rPr>
        <w:t>Type your information as required and then press Next.</w:t>
      </w:r>
    </w:p>
    <w:p w14:paraId="5DD0EAE1" w14:textId="116247FD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sz w:val="28"/>
          <w:szCs w:val="28"/>
        </w:rPr>
        <w:t>Use virtual machine name and choose where you want your virtual machine files to be stored press Next.</w:t>
      </w:r>
    </w:p>
    <w:p w14:paraId="40D7CE4D" w14:textId="77777777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sz w:val="28"/>
          <w:szCs w:val="28"/>
        </w:rPr>
        <w:t>Leave everything unchanged and press Next</w:t>
      </w:r>
    </w:p>
    <w:p w14:paraId="5CD5333B" w14:textId="02706445" w:rsidR="006754F0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sz w:val="28"/>
          <w:szCs w:val="28"/>
        </w:rPr>
        <w:t>Leave everything unchanged again and press Finish.</w:t>
      </w:r>
    </w:p>
    <w:p w14:paraId="58D28243" w14:textId="7A1B4528" w:rsidR="007730DD" w:rsidRDefault="007730DD" w:rsidP="006754F0">
      <w:pPr>
        <w:pStyle w:val="ListParagraph"/>
        <w:numPr>
          <w:ilvl w:val="0"/>
          <w:numId w:val="29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sz w:val="28"/>
          <w:szCs w:val="28"/>
        </w:rPr>
        <w:t xml:space="preserve">After some time installing, you will have a Linux running under </w:t>
      </w:r>
      <w:proofErr w:type="spellStart"/>
      <w:r w:rsidRPr="006754F0">
        <w:rPr>
          <w:rFonts w:asciiTheme="minorBidi" w:hAnsiTheme="minorBidi"/>
          <w:sz w:val="28"/>
          <w:szCs w:val="28"/>
        </w:rPr>
        <w:t>VMpalyer</w:t>
      </w:r>
      <w:proofErr w:type="spellEnd"/>
      <w:r w:rsidRPr="006754F0">
        <w:rPr>
          <w:rFonts w:asciiTheme="minorBidi" w:hAnsiTheme="minorBidi"/>
          <w:sz w:val="28"/>
          <w:szCs w:val="28"/>
        </w:rPr>
        <w:t>.</w:t>
      </w:r>
    </w:p>
    <w:p w14:paraId="033910DD" w14:textId="77777777" w:rsidR="006754F0" w:rsidRPr="006754F0" w:rsidRDefault="006754F0" w:rsidP="006754F0">
      <w:pPr>
        <w:pStyle w:val="ListParagraph"/>
        <w:rPr>
          <w:rFonts w:asciiTheme="minorBidi" w:hAnsiTheme="minorBidi"/>
          <w:sz w:val="28"/>
          <w:szCs w:val="28"/>
        </w:rPr>
      </w:pPr>
    </w:p>
    <w:p w14:paraId="7FFD228A" w14:textId="1613F56E" w:rsidR="007730DD" w:rsidRPr="006754F0" w:rsidRDefault="007730DD" w:rsidP="007730DD">
      <w:pPr>
        <w:pStyle w:val="ListParagraph"/>
        <w:numPr>
          <w:ilvl w:val="0"/>
          <w:numId w:val="28"/>
        </w:numPr>
        <w:rPr>
          <w:rFonts w:asciiTheme="minorBidi" w:hAnsiTheme="minorBidi"/>
          <w:b/>
          <w:bCs/>
          <w:sz w:val="28"/>
          <w:szCs w:val="28"/>
        </w:rPr>
      </w:pPr>
      <w:r w:rsidRPr="006754F0">
        <w:rPr>
          <w:rFonts w:asciiTheme="minorBidi" w:hAnsiTheme="minorBidi"/>
          <w:b/>
          <w:bCs/>
          <w:sz w:val="28"/>
          <w:szCs w:val="28"/>
        </w:rPr>
        <w:t xml:space="preserve">The problems that you faced during these steps and how did you solve these problems </w:t>
      </w:r>
    </w:p>
    <w:p w14:paraId="16BB36BC" w14:textId="6947AF26" w:rsidR="006754F0" w:rsidRDefault="006754F0" w:rsidP="006754F0">
      <w:pPr>
        <w:pStyle w:val="ListParagraph"/>
        <w:numPr>
          <w:ilvl w:val="0"/>
          <w:numId w:val="30"/>
        </w:num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I don’t face any problems</w:t>
      </w:r>
    </w:p>
    <w:p w14:paraId="7E173D83" w14:textId="77777777" w:rsidR="006754F0" w:rsidRPr="007730DD" w:rsidRDefault="006754F0" w:rsidP="006754F0">
      <w:pPr>
        <w:pStyle w:val="ListParagraph"/>
        <w:ind w:left="1440"/>
        <w:rPr>
          <w:rFonts w:asciiTheme="minorBidi" w:hAnsiTheme="minorBidi"/>
          <w:sz w:val="28"/>
          <w:szCs w:val="28"/>
        </w:rPr>
      </w:pPr>
    </w:p>
    <w:p w14:paraId="6EF292B3" w14:textId="5C9FBC54" w:rsidR="007730DD" w:rsidRDefault="007730DD" w:rsidP="007730DD">
      <w:pPr>
        <w:pStyle w:val="ListParagraph"/>
        <w:numPr>
          <w:ilvl w:val="0"/>
          <w:numId w:val="28"/>
        </w:numPr>
        <w:rPr>
          <w:rFonts w:asciiTheme="minorBidi" w:hAnsiTheme="minorBidi"/>
          <w:sz w:val="28"/>
          <w:szCs w:val="28"/>
        </w:rPr>
      </w:pPr>
      <w:r w:rsidRPr="006754F0">
        <w:rPr>
          <w:rFonts w:asciiTheme="minorBidi" w:hAnsiTheme="minorBidi"/>
          <w:b/>
          <w:bCs/>
          <w:sz w:val="28"/>
          <w:szCs w:val="28"/>
        </w:rPr>
        <w:t>Print screens and description (in your words) of the output of each command that you have run. Also talk about a situation in which you can use that command</w:t>
      </w:r>
      <w:r w:rsidRPr="007730DD">
        <w:rPr>
          <w:rFonts w:asciiTheme="minorBidi" w:hAnsiTheme="minorBidi"/>
          <w:sz w:val="28"/>
          <w:szCs w:val="28"/>
        </w:rPr>
        <w:t>.</w:t>
      </w:r>
    </w:p>
    <w:p w14:paraId="2DB186E4" w14:textId="77777777" w:rsidR="0089179F" w:rsidRDefault="0089179F" w:rsidP="0089179F">
      <w:pPr>
        <w:pStyle w:val="ListParagraph"/>
        <w:ind w:left="1440"/>
        <w:rPr>
          <w:rFonts w:asciiTheme="minorBidi" w:hAnsiTheme="minorBidi"/>
          <w:sz w:val="28"/>
          <w:szCs w:val="28"/>
          <w:rtl/>
        </w:rPr>
      </w:pPr>
    </w:p>
    <w:p w14:paraId="7708D886" w14:textId="5FF7FDBB" w:rsidR="006754F0" w:rsidRPr="00240753" w:rsidRDefault="009530B3" w:rsidP="001C7D55">
      <w:pPr>
        <w:pStyle w:val="ListParagraph"/>
        <w:ind w:left="2160"/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ls</w:t>
      </w:r>
    </w:p>
    <w:p w14:paraId="398DD1F2" w14:textId="77777777" w:rsidR="009530B3" w:rsidRDefault="009530B3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68BA8C6D" wp14:editId="14CDA6A3">
            <wp:extent cx="3397767" cy="2813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388" cy="28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6A4" w14:textId="77777777" w:rsidR="009530B3" w:rsidRDefault="009530B3" w:rsidP="001C7D55">
      <w:pPr>
        <w:pStyle w:val="ListParagraph"/>
        <w:ind w:left="1440"/>
        <w:rPr>
          <w:rFonts w:asciiTheme="minorBidi" w:hAnsiTheme="minorBidi"/>
          <w:sz w:val="28"/>
          <w:szCs w:val="28"/>
          <w:rtl/>
          <w:lang w:bidi="ar-JO"/>
        </w:rPr>
      </w:pPr>
    </w:p>
    <w:p w14:paraId="34E33D6A" w14:textId="6C5000C8" w:rsidR="009530B3" w:rsidRDefault="009530B3" w:rsidP="001C7D55">
      <w:pPr>
        <w:pStyle w:val="ListParagraph"/>
        <w:ind w:left="1440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 xml:space="preserve">Here as we see those my </w:t>
      </w:r>
      <w:r w:rsidRPr="009530B3">
        <w:rPr>
          <w:rFonts w:asciiTheme="minorBidi" w:hAnsiTheme="minorBidi"/>
          <w:sz w:val="28"/>
          <w:szCs w:val="28"/>
        </w:rPr>
        <w:t>directory</w:t>
      </w:r>
      <w:r w:rsidR="00D62524">
        <w:rPr>
          <w:rFonts w:asciiTheme="minorBidi" w:hAnsiTheme="minorBidi"/>
          <w:sz w:val="28"/>
          <w:szCs w:val="28"/>
        </w:rPr>
        <w:t xml:space="preserve"> and can list them by </w:t>
      </w:r>
      <w:r w:rsidR="00D62524" w:rsidRPr="00D62524">
        <w:rPr>
          <w:rFonts w:asciiTheme="minorBidi" w:hAnsiTheme="minorBidi"/>
          <w:sz w:val="28"/>
          <w:szCs w:val="28"/>
        </w:rPr>
        <w:t>default</w:t>
      </w:r>
      <w:r w:rsidR="00D62524">
        <w:rPr>
          <w:rFonts w:asciiTheme="minorBidi" w:hAnsiTheme="minorBidi"/>
          <w:sz w:val="28"/>
          <w:szCs w:val="28"/>
        </w:rPr>
        <w:t xml:space="preserve"> </w:t>
      </w:r>
      <w:r w:rsidR="00D62524" w:rsidRPr="00D62524">
        <w:rPr>
          <w:rFonts w:asciiTheme="minorBidi" w:hAnsiTheme="minorBidi"/>
          <w:sz w:val="28"/>
          <w:szCs w:val="28"/>
        </w:rPr>
        <w:t>alphabetical  order and can list them in to many way</w:t>
      </w:r>
    </w:p>
    <w:p w14:paraId="615F0C22" w14:textId="77777777" w:rsidR="0089179F" w:rsidRDefault="0089179F" w:rsidP="001C7D55">
      <w:pPr>
        <w:pStyle w:val="ListParagraph"/>
        <w:ind w:left="1440"/>
        <w:rPr>
          <w:rFonts w:asciiTheme="minorBidi" w:hAnsiTheme="minorBidi"/>
          <w:sz w:val="28"/>
          <w:szCs w:val="28"/>
          <w:rtl/>
        </w:rPr>
      </w:pPr>
    </w:p>
    <w:p w14:paraId="5E1B4120" w14:textId="163F2A28" w:rsidR="0089179F" w:rsidRPr="00240753" w:rsidRDefault="0089179F" w:rsidP="001C7D55">
      <w:pPr>
        <w:pStyle w:val="ListParagraph"/>
        <w:ind w:firstLine="720"/>
        <w:rPr>
          <w:rFonts w:asciiTheme="minorBidi" w:hAnsiTheme="minorBidi"/>
          <w:b/>
          <w:bCs/>
          <w:sz w:val="28"/>
          <w:szCs w:val="28"/>
          <w:rtl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 w:hint="cs"/>
          <w:b/>
          <w:bCs/>
          <w:sz w:val="28"/>
          <w:szCs w:val="28"/>
          <w:rtl/>
        </w:rPr>
        <w:t xml:space="preserve">  :</w:t>
      </w:r>
      <w:r w:rsidRPr="00240753">
        <w:rPr>
          <w:b/>
          <w:bCs/>
        </w:rPr>
        <w:t xml:space="preserve"> </w:t>
      </w:r>
      <w:r w:rsidRPr="00240753">
        <w:rPr>
          <w:rFonts w:asciiTheme="minorBidi" w:hAnsiTheme="minorBidi"/>
          <w:b/>
          <w:bCs/>
          <w:sz w:val="28"/>
          <w:szCs w:val="28"/>
        </w:rPr>
        <w:t>ls -al</w:t>
      </w:r>
    </w:p>
    <w:p w14:paraId="7C91B893" w14:textId="7BA4B481" w:rsidR="0089179F" w:rsidRPr="009530B3" w:rsidRDefault="0089179F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78ADC20E" wp14:editId="42955564">
            <wp:extent cx="3486150" cy="2879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956" cy="290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217D" w14:textId="67207377" w:rsidR="009530B3" w:rsidRDefault="0089179F" w:rsidP="001C7D55">
      <w:pPr>
        <w:pStyle w:val="ListParagraph"/>
        <w:ind w:left="1440"/>
        <w:rPr>
          <w:rFonts w:asciiTheme="minorBidi" w:hAnsiTheme="minorBidi" w:hint="cs"/>
          <w:sz w:val="28"/>
          <w:szCs w:val="28"/>
          <w:rtl/>
          <w:lang w:bidi="ar-JO"/>
        </w:rPr>
      </w:pPr>
      <w:r>
        <w:rPr>
          <w:rFonts w:asciiTheme="minorBidi" w:hAnsiTheme="minorBidi"/>
          <w:sz w:val="28"/>
          <w:szCs w:val="28"/>
        </w:rPr>
        <w:lastRenderedPageBreak/>
        <w:t xml:space="preserve">Show my hidden files in my </w:t>
      </w:r>
      <w:r w:rsidRPr="009530B3">
        <w:rPr>
          <w:rFonts w:asciiTheme="minorBidi" w:hAnsiTheme="minorBidi"/>
          <w:sz w:val="28"/>
          <w:szCs w:val="28"/>
        </w:rPr>
        <w:t>directory</w:t>
      </w:r>
      <w:r w:rsidR="00197D4C">
        <w:rPr>
          <w:rFonts w:asciiTheme="minorBidi" w:hAnsiTheme="minorBidi" w:hint="cs"/>
          <w:sz w:val="28"/>
          <w:szCs w:val="28"/>
          <w:rtl/>
          <w:lang w:bidi="ar-JO"/>
        </w:rPr>
        <w:t xml:space="preserve"> (.)</w:t>
      </w:r>
      <w:r w:rsidR="00891781">
        <w:rPr>
          <w:rFonts w:asciiTheme="minorBidi" w:hAnsiTheme="minorBidi"/>
          <w:sz w:val="28"/>
          <w:szCs w:val="28"/>
          <w:lang w:bidi="ar-JO"/>
        </w:rPr>
        <w:t>and use l when don’t know the list of them</w:t>
      </w:r>
    </w:p>
    <w:p w14:paraId="45AA0647" w14:textId="1FD2526D" w:rsidR="00197D4C" w:rsidRDefault="00197D4C" w:rsidP="001C7D55">
      <w:pPr>
        <w:pStyle w:val="ListParagraph"/>
        <w:ind w:left="1440"/>
        <w:rPr>
          <w:rFonts w:asciiTheme="minorBidi" w:hAnsiTheme="minorBidi"/>
          <w:sz w:val="28"/>
          <w:szCs w:val="28"/>
          <w:rtl/>
          <w:lang w:bidi="ar-JO"/>
        </w:rPr>
      </w:pPr>
    </w:p>
    <w:p w14:paraId="62B0DFCF" w14:textId="10354C8B" w:rsidR="00197D4C" w:rsidRPr="00240753" w:rsidRDefault="00197D4C" w:rsidP="001C7D55">
      <w:pPr>
        <w:pStyle w:val="ListParagraph"/>
        <w:ind w:left="1440"/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 w:hint="cs"/>
          <w:b/>
          <w:bCs/>
          <w:sz w:val="28"/>
          <w:szCs w:val="28"/>
          <w:rtl/>
        </w:rPr>
        <w:t xml:space="preserve">  :</w:t>
      </w:r>
      <w:r w:rsidRPr="00240753">
        <w:rPr>
          <w:b/>
          <w:bCs/>
        </w:rPr>
        <w:t xml:space="preserve"> </w:t>
      </w:r>
      <w:proofErr w:type="spellStart"/>
      <w:r w:rsidR="00F7184E" w:rsidRPr="00240753">
        <w:rPr>
          <w:rFonts w:asciiTheme="minorBidi" w:hAnsiTheme="minorBidi"/>
          <w:b/>
          <w:bCs/>
          <w:sz w:val="28"/>
          <w:szCs w:val="28"/>
        </w:rPr>
        <w:t>pwd</w:t>
      </w:r>
      <w:proofErr w:type="spellEnd"/>
    </w:p>
    <w:p w14:paraId="67C62DDC" w14:textId="6A0ADE36" w:rsidR="00F7184E" w:rsidRDefault="00F7184E" w:rsidP="001C7D55">
      <w:pPr>
        <w:pStyle w:val="ListParagraph"/>
        <w:ind w:left="1440"/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738BB696" wp14:editId="7BCC5CA3">
            <wp:extent cx="3506594" cy="2908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886" cy="29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A757" w14:textId="4B365C1F" w:rsidR="00F7184E" w:rsidRDefault="00F7184E" w:rsidP="001C7D55">
      <w:pPr>
        <w:ind w:left="1395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lang w:bidi="ar-JO"/>
        </w:rPr>
        <w:t>U</w:t>
      </w:r>
      <w:r w:rsidRPr="00F7184E">
        <w:rPr>
          <w:rFonts w:asciiTheme="minorBidi" w:hAnsiTheme="minorBidi"/>
          <w:sz w:val="28"/>
          <w:szCs w:val="28"/>
          <w:lang w:bidi="ar-JO"/>
        </w:rPr>
        <w:t>sed to know the current</w:t>
      </w:r>
      <w:r>
        <w:rPr>
          <w:rFonts w:asciiTheme="minorBidi" w:hAnsiTheme="minorBidi"/>
          <w:sz w:val="28"/>
          <w:szCs w:val="28"/>
          <w:lang w:bidi="ar-JO"/>
        </w:rPr>
        <w:t xml:space="preserve">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when we forgot where we are can use it </w:t>
      </w:r>
    </w:p>
    <w:p w14:paraId="7F78FD74" w14:textId="77777777" w:rsidR="00891781" w:rsidRDefault="00891781" w:rsidP="001C7D55">
      <w:pPr>
        <w:ind w:left="1395"/>
        <w:rPr>
          <w:rFonts w:asciiTheme="minorBidi" w:hAnsiTheme="minorBidi"/>
          <w:sz w:val="28"/>
          <w:szCs w:val="28"/>
        </w:rPr>
      </w:pPr>
    </w:p>
    <w:p w14:paraId="78BCC6EB" w14:textId="356ACF92" w:rsidR="00F7184E" w:rsidRPr="00240753" w:rsidRDefault="00F7184E" w:rsidP="001C7D55">
      <w:pPr>
        <w:pStyle w:val="ListParagraph"/>
        <w:ind w:left="1440"/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 w:hint="cs"/>
          <w:b/>
          <w:bCs/>
          <w:sz w:val="28"/>
          <w:szCs w:val="28"/>
          <w:rtl/>
        </w:rPr>
        <w:t xml:space="preserve">  :</w:t>
      </w:r>
      <w:r w:rsidRPr="00240753">
        <w:rPr>
          <w:b/>
          <w:bCs/>
        </w:rPr>
        <w:t xml:space="preserve">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mkdir</w:t>
      </w:r>
      <w:proofErr w:type="spellEnd"/>
      <w:r w:rsidRPr="00240753">
        <w:rPr>
          <w:rFonts w:asciiTheme="minorBidi" w:hAnsiTheme="minorBidi"/>
          <w:b/>
          <w:bCs/>
          <w:sz w:val="28"/>
          <w:szCs w:val="28"/>
        </w:rPr>
        <w:t xml:space="preserve">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dir</w:t>
      </w:r>
      <w:proofErr w:type="spellEnd"/>
    </w:p>
    <w:p w14:paraId="5DA9F512" w14:textId="5C2B95FE" w:rsidR="00891781" w:rsidRDefault="00891781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</w:p>
    <w:p w14:paraId="0F26250A" w14:textId="7C2CC12D" w:rsidR="00891781" w:rsidRDefault="00891781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5BFBCFB6" wp14:editId="6679015E">
            <wp:extent cx="3602413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730" cy="300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8210" w14:textId="6C659378" w:rsidR="00891781" w:rsidRDefault="00891781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Create new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can use it when filter file and put inside it files</w:t>
      </w:r>
    </w:p>
    <w:p w14:paraId="7F9D39AF" w14:textId="7A3F0E82" w:rsidR="00F7184E" w:rsidRDefault="00F7184E" w:rsidP="001C7D55">
      <w:pPr>
        <w:pStyle w:val="ListParagraph"/>
        <w:ind w:left="1440"/>
        <w:rPr>
          <w:rFonts w:asciiTheme="minorBidi" w:hAnsiTheme="minorBidi"/>
          <w:sz w:val="28"/>
          <w:szCs w:val="28"/>
          <w:rtl/>
        </w:rPr>
      </w:pPr>
    </w:p>
    <w:p w14:paraId="601C87C3" w14:textId="703CDBF2" w:rsidR="0048739A" w:rsidRPr="00240753" w:rsidRDefault="0048739A" w:rsidP="001C7D55">
      <w:pPr>
        <w:pStyle w:val="ListParagraph"/>
        <w:ind w:left="1440"/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Pr="00240753">
        <w:rPr>
          <w:rFonts w:asciiTheme="minorBidi" w:hAnsiTheme="minorBidi" w:hint="cs"/>
          <w:b/>
          <w:bCs/>
          <w:sz w:val="28"/>
          <w:szCs w:val="28"/>
          <w:rtl/>
        </w:rPr>
        <w:t>:</w:t>
      </w:r>
      <w:r w:rsidRPr="00240753">
        <w:rPr>
          <w:rFonts w:asciiTheme="minorBidi" w:hAnsiTheme="minorBidi"/>
          <w:b/>
          <w:bCs/>
          <w:sz w:val="28"/>
          <w:szCs w:val="28"/>
        </w:rPr>
        <w:t xml:space="preserve">cd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dir</w:t>
      </w:r>
      <w:proofErr w:type="spellEnd"/>
    </w:p>
    <w:p w14:paraId="793D5615" w14:textId="77777777" w:rsidR="0048739A" w:rsidRDefault="0048739A" w:rsidP="001C7D55">
      <w:pPr>
        <w:pStyle w:val="ListParagraph"/>
        <w:ind w:left="1440"/>
        <w:rPr>
          <w:rFonts w:asciiTheme="minorBidi" w:hAnsiTheme="minorBidi"/>
          <w:sz w:val="28"/>
          <w:szCs w:val="28"/>
        </w:rPr>
      </w:pPr>
    </w:p>
    <w:p w14:paraId="1D89F4B7" w14:textId="2F1D6C5B" w:rsidR="00F7184E" w:rsidRDefault="0048739A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78AF7ED0" wp14:editId="2BEDDB4E">
            <wp:extent cx="3612483" cy="299149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760" cy="30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33F" w14:textId="449AE07B" w:rsidR="00AB62C3" w:rsidRDefault="00AB62C3" w:rsidP="001C7D5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When we need to change the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  <w:lang w:bidi="ar-JO"/>
        </w:rPr>
        <w:t xml:space="preserve">to new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and jump from workplace to another </w:t>
      </w:r>
    </w:p>
    <w:p w14:paraId="04A299B1" w14:textId="77777777" w:rsidR="00AF1CB7" w:rsidRDefault="00AF1CB7" w:rsidP="001C7D55">
      <w:pPr>
        <w:rPr>
          <w:rFonts w:asciiTheme="minorBidi" w:hAnsiTheme="minorBidi"/>
          <w:sz w:val="28"/>
          <w:szCs w:val="28"/>
        </w:rPr>
      </w:pPr>
    </w:p>
    <w:p w14:paraId="5B9D3BD6" w14:textId="6F800EF3" w:rsidR="00AF1CB7" w:rsidRPr="00240753" w:rsidRDefault="00AF1CB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/>
          <w:b/>
          <w:bCs/>
          <w:sz w:val="28"/>
          <w:szCs w:val="28"/>
        </w:rPr>
        <w:t xml:space="preserve"> :cd</w:t>
      </w:r>
    </w:p>
    <w:p w14:paraId="69B5B3FE" w14:textId="78C82EE2" w:rsidR="00AB62C3" w:rsidRDefault="00AB62C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6B272E73" wp14:editId="2828D2CE">
            <wp:extent cx="3620389" cy="300654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1650" cy="30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445" w14:textId="5B048D6B" w:rsidR="00AB62C3" w:rsidRDefault="00AB62C3" w:rsidP="001C7D5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Here can go back from any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to home </w:t>
      </w:r>
      <w:r w:rsidRPr="009530B3">
        <w:rPr>
          <w:rFonts w:asciiTheme="minorBidi" w:hAnsiTheme="minorBidi"/>
          <w:sz w:val="28"/>
          <w:szCs w:val="28"/>
        </w:rPr>
        <w:t>directory</w:t>
      </w:r>
    </w:p>
    <w:p w14:paraId="58B22C7E" w14:textId="4661C9D2" w:rsidR="00AF1CB7" w:rsidRDefault="00AF1CB7" w:rsidP="001C7D55">
      <w:pPr>
        <w:rPr>
          <w:rFonts w:asciiTheme="minorBidi" w:hAnsiTheme="minorBidi"/>
          <w:sz w:val="28"/>
          <w:szCs w:val="28"/>
        </w:rPr>
      </w:pPr>
    </w:p>
    <w:p w14:paraId="30885448" w14:textId="710F5737" w:rsidR="00AF1CB7" w:rsidRPr="00240753" w:rsidRDefault="00AF1CB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</w:t>
      </w:r>
      <w:r w:rsidRPr="00240753">
        <w:rPr>
          <w:rFonts w:asciiTheme="minorBidi" w:hAnsiTheme="minorBidi"/>
          <w:b/>
          <w:bCs/>
          <w:sz w:val="28"/>
          <w:szCs w:val="28"/>
        </w:rPr>
        <w:t xml:space="preserve">: rm </w:t>
      </w:r>
    </w:p>
    <w:p w14:paraId="50E4A347" w14:textId="5197005D" w:rsidR="00AF1CB7" w:rsidRDefault="00AF1CB7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F5D3BE" wp14:editId="2ADA9D14">
            <wp:extent cx="3746470" cy="3101645"/>
            <wp:effectExtent l="0" t="0" r="698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7125" cy="3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A36D" w14:textId="1ECA72FF" w:rsidR="00AB62C3" w:rsidRDefault="00AF1CB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Here can delete files after been exist</w:t>
      </w:r>
    </w:p>
    <w:p w14:paraId="57AA57B5" w14:textId="5108BD3B" w:rsidR="00AF1CB7" w:rsidRDefault="00AF1CB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EDAF5AA" w14:textId="26C8AA49" w:rsidR="00AF1CB7" w:rsidRPr="00240753" w:rsidRDefault="00AF1CB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rm -r</w:t>
      </w:r>
    </w:p>
    <w:p w14:paraId="7B398277" w14:textId="42D952F1" w:rsidR="00AF1CB7" w:rsidRDefault="00AF1CB7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006D9E8F" wp14:editId="68453A45">
            <wp:extent cx="3839289" cy="3174797"/>
            <wp:effectExtent l="0" t="0" r="889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141" cy="31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447" w14:textId="5848A231" w:rsidR="00AF1CB7" w:rsidRDefault="00AF1CB7" w:rsidP="001C7D55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 xml:space="preserve">Here can delete the </w:t>
      </w:r>
      <w:r w:rsidRPr="009530B3">
        <w:rPr>
          <w:rFonts w:asciiTheme="minorBidi" w:hAnsiTheme="minorBidi"/>
          <w:sz w:val="28"/>
          <w:szCs w:val="28"/>
        </w:rPr>
        <w:t>directory</w:t>
      </w:r>
      <w:r>
        <w:rPr>
          <w:rFonts w:asciiTheme="minorBidi" w:hAnsiTheme="minorBidi"/>
          <w:sz w:val="28"/>
          <w:szCs w:val="28"/>
        </w:rPr>
        <w:t xml:space="preserve"> as all and the inside of it </w:t>
      </w:r>
    </w:p>
    <w:p w14:paraId="7583105B" w14:textId="40177C1A" w:rsidR="00385AE9" w:rsidRDefault="00385AE9" w:rsidP="001C7D55">
      <w:pPr>
        <w:rPr>
          <w:rFonts w:asciiTheme="minorBidi" w:hAnsiTheme="minorBidi"/>
          <w:sz w:val="28"/>
          <w:szCs w:val="28"/>
        </w:rPr>
      </w:pPr>
    </w:p>
    <w:p w14:paraId="6000D3D3" w14:textId="1ACB3273" w:rsidR="00385AE9" w:rsidRDefault="00385AE9" w:rsidP="001C7D55">
      <w:pPr>
        <w:rPr>
          <w:rFonts w:asciiTheme="minorBidi" w:hAnsiTheme="minorBidi"/>
          <w:sz w:val="28"/>
          <w:szCs w:val="28"/>
        </w:rPr>
      </w:pPr>
    </w:p>
    <w:p w14:paraId="005B35BB" w14:textId="4628F324" w:rsidR="00385AE9" w:rsidRDefault="00385AE9" w:rsidP="001C7D55">
      <w:pPr>
        <w:rPr>
          <w:rFonts w:asciiTheme="minorBidi" w:hAnsiTheme="minorBidi"/>
          <w:sz w:val="28"/>
          <w:szCs w:val="28"/>
        </w:rPr>
      </w:pPr>
    </w:p>
    <w:p w14:paraId="2C048C5D" w14:textId="45899D4F" w:rsidR="00385AE9" w:rsidRDefault="00385AE9" w:rsidP="001C7D55">
      <w:pPr>
        <w:rPr>
          <w:rFonts w:asciiTheme="minorBidi" w:hAnsiTheme="minorBidi"/>
          <w:sz w:val="28"/>
          <w:szCs w:val="28"/>
        </w:rPr>
      </w:pPr>
    </w:p>
    <w:p w14:paraId="4B64AB27" w14:textId="77777777" w:rsidR="00385AE9" w:rsidRDefault="00385AE9" w:rsidP="001C7D55">
      <w:pPr>
        <w:rPr>
          <w:rFonts w:asciiTheme="minorBidi" w:hAnsiTheme="minorBidi"/>
          <w:sz w:val="28"/>
          <w:szCs w:val="28"/>
        </w:rPr>
      </w:pPr>
    </w:p>
    <w:p w14:paraId="1B7450B3" w14:textId="0A24BCCE" w:rsidR="00385AE9" w:rsidRPr="00240753" w:rsidRDefault="00385AE9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lastRenderedPageBreak/>
        <w:t>Command: rm -</w:t>
      </w:r>
      <w:r w:rsidRPr="00240753">
        <w:rPr>
          <w:rFonts w:asciiTheme="minorBidi" w:hAnsiTheme="minorBidi"/>
          <w:b/>
          <w:bCs/>
          <w:sz w:val="28"/>
          <w:szCs w:val="28"/>
        </w:rPr>
        <w:t>f</w:t>
      </w:r>
    </w:p>
    <w:p w14:paraId="6C6D91E6" w14:textId="4C5F1D13" w:rsidR="00AF1CB7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77EB4D59" wp14:editId="0AA64132">
            <wp:extent cx="3778946" cy="313822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61" cy="31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B70" w14:textId="03C8B4E8" w:rsidR="00AF1CB7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Delete file that should take permission to get deleted</w:t>
      </w:r>
    </w:p>
    <w:p w14:paraId="45D0D5EA" w14:textId="77AB3D3C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1696A6A7" w14:textId="64D04C3C" w:rsidR="00385AE9" w:rsidRPr="00240753" w:rsidRDefault="00385AE9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rm -</w:t>
      </w:r>
      <w:r w:rsidRPr="00240753">
        <w:rPr>
          <w:rFonts w:asciiTheme="minorBidi" w:hAnsiTheme="minorBidi"/>
          <w:b/>
          <w:bCs/>
          <w:sz w:val="28"/>
          <w:szCs w:val="28"/>
        </w:rPr>
        <w:t>rf</w:t>
      </w:r>
    </w:p>
    <w:p w14:paraId="7F590EB8" w14:textId="6A61762B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3A0C285D" wp14:editId="7F75561E">
            <wp:extent cx="3778946" cy="31382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4661" cy="31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9A15" w14:textId="1E78D7B4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Delete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dir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that should take permission to get deleted</w:t>
      </w:r>
    </w:p>
    <w:p w14:paraId="37FF4D6E" w14:textId="1D153DA5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52EA9957" w14:textId="0D097381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916FB99" w14:textId="194FD510" w:rsidR="00385AE9" w:rsidRPr="00240753" w:rsidRDefault="00385AE9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cp</w:t>
      </w:r>
    </w:p>
    <w:p w14:paraId="3EA0C79F" w14:textId="77777777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0ACC6E2A" w14:textId="5FAAF27C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C2565D9" w14:textId="26AD84C8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121EA45E" wp14:editId="17A6E54D">
            <wp:extent cx="4070682" cy="337962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9059" cy="33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A872" w14:textId="590648B2" w:rsidR="00385AE9" w:rsidRDefault="00385AE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The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contant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of file</w:t>
      </w:r>
      <w:r w:rsidR="008608CD">
        <w:rPr>
          <w:rFonts w:asciiTheme="minorBidi" w:hAnsiTheme="minorBidi"/>
          <w:sz w:val="28"/>
          <w:szCs w:val="28"/>
          <w:lang w:bidi="ar-JO"/>
        </w:rPr>
        <w:t xml:space="preserve">1 copy to 2 or create it if don’t exist </w:t>
      </w:r>
    </w:p>
    <w:p w14:paraId="611FC2BB" w14:textId="565CAD9C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C7D1130" w14:textId="25093E46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0E983EE0" w14:textId="121EAABF" w:rsidR="008608CD" w:rsidRPr="00240753" w:rsidRDefault="008608CD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cp</w:t>
      </w:r>
      <w:r w:rsidRPr="00240753">
        <w:rPr>
          <w:rFonts w:asciiTheme="minorBidi" w:hAnsiTheme="minorBidi"/>
          <w:b/>
          <w:bCs/>
          <w:sz w:val="28"/>
          <w:szCs w:val="28"/>
        </w:rPr>
        <w:t>-r</w:t>
      </w:r>
    </w:p>
    <w:p w14:paraId="6EA6C31E" w14:textId="77777777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2C5358C3" w14:textId="6AC0A6A2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0024D35E" wp14:editId="7F2FE066">
            <wp:extent cx="4468716" cy="370149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401" cy="37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CD29" w14:textId="1FBEC281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The cont</w:t>
      </w:r>
      <w:r>
        <w:rPr>
          <w:rFonts w:asciiTheme="minorBidi" w:hAnsiTheme="minorBidi"/>
          <w:sz w:val="28"/>
          <w:szCs w:val="28"/>
          <w:lang w:bidi="ar-JO"/>
        </w:rPr>
        <w:t>e</w:t>
      </w:r>
      <w:r>
        <w:rPr>
          <w:rFonts w:asciiTheme="minorBidi" w:hAnsiTheme="minorBidi"/>
          <w:sz w:val="28"/>
          <w:szCs w:val="28"/>
          <w:lang w:bidi="ar-JO"/>
        </w:rPr>
        <w:t xml:space="preserve">nt of </w:t>
      </w:r>
      <w:r>
        <w:rPr>
          <w:rFonts w:asciiTheme="minorBidi" w:hAnsiTheme="minorBidi"/>
          <w:sz w:val="28"/>
          <w:szCs w:val="28"/>
          <w:lang w:bidi="ar-JO"/>
        </w:rPr>
        <w:t>dir1</w:t>
      </w:r>
      <w:r>
        <w:rPr>
          <w:rFonts w:asciiTheme="minorBidi" w:hAnsiTheme="minorBidi"/>
          <w:sz w:val="28"/>
          <w:szCs w:val="28"/>
          <w:lang w:bidi="ar-JO"/>
        </w:rPr>
        <w:t xml:space="preserve"> copy to </w:t>
      </w:r>
      <w:r>
        <w:rPr>
          <w:rFonts w:asciiTheme="minorBidi" w:hAnsiTheme="minorBidi"/>
          <w:sz w:val="28"/>
          <w:szCs w:val="28"/>
          <w:lang w:bidi="ar-JO"/>
        </w:rPr>
        <w:t>dir2</w:t>
      </w:r>
      <w:r>
        <w:rPr>
          <w:rFonts w:asciiTheme="minorBidi" w:hAnsiTheme="minorBidi"/>
          <w:sz w:val="28"/>
          <w:szCs w:val="28"/>
          <w:lang w:bidi="ar-JO"/>
        </w:rPr>
        <w:t xml:space="preserve"> or create it if don’t exist </w:t>
      </w:r>
    </w:p>
    <w:p w14:paraId="74388BA1" w14:textId="3851853E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2A7168C7" w14:textId="77777777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7BC57F2C" w14:textId="25C034A2" w:rsidR="008608CD" w:rsidRPr="00240753" w:rsidRDefault="008608CD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mv</w:t>
      </w:r>
    </w:p>
    <w:p w14:paraId="59AFFFD2" w14:textId="6148544A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4E18775F" wp14:editId="57408558">
            <wp:extent cx="4508911" cy="3745383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288" cy="37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EFB9" w14:textId="06F38CFC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  <w:r w:rsidRPr="008608CD">
        <w:rPr>
          <w:rFonts w:asciiTheme="minorBidi" w:hAnsiTheme="minorBidi"/>
          <w:sz w:val="28"/>
          <w:szCs w:val="28"/>
          <w:lang w:bidi="ar-JO"/>
        </w:rPr>
        <w:t>rename or move file1 to file2 if file2 is an existing directory, moves file1 into directory file2</w:t>
      </w:r>
    </w:p>
    <w:p w14:paraId="4257E54F" w14:textId="77777777" w:rsidR="008608CD" w:rsidRDefault="008608CD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57EA387F" w14:textId="2EF3DF4E" w:rsidR="008608CD" w:rsidRPr="00240753" w:rsidRDefault="008608CD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="00710369" w:rsidRPr="00240753">
        <w:rPr>
          <w:rFonts w:asciiTheme="minorBidi" w:hAnsiTheme="minorBidi"/>
          <w:b/>
          <w:bCs/>
          <w:sz w:val="28"/>
          <w:szCs w:val="28"/>
        </w:rPr>
        <w:t>cat &gt;</w:t>
      </w:r>
    </w:p>
    <w:p w14:paraId="41B1AA97" w14:textId="3DF8885D" w:rsidR="008608CD" w:rsidRDefault="0071036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633B408E" wp14:editId="5B82A4C9">
            <wp:extent cx="3635654" cy="303786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591" cy="30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D5B" w14:textId="2453610D" w:rsidR="00710369" w:rsidRDefault="0071036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Create a file and set input inside it </w:t>
      </w:r>
    </w:p>
    <w:p w14:paraId="324FF8C9" w14:textId="77777777" w:rsidR="00710369" w:rsidRDefault="00710369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51ECB59" w14:textId="3CCBC559" w:rsidR="00710369" w:rsidRPr="00240753" w:rsidRDefault="00710369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cat</w:t>
      </w:r>
    </w:p>
    <w:p w14:paraId="705EB721" w14:textId="7CA457FC" w:rsidR="00710369" w:rsidRDefault="00710369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D04712" wp14:editId="1C43665E">
            <wp:extent cx="3635654" cy="3037869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9591" cy="30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86A8" w14:textId="5F0CB74C" w:rsidR="00710369" w:rsidRDefault="00710369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can show the content of file</w:t>
      </w:r>
      <w:r>
        <w:rPr>
          <w:rFonts w:asciiTheme="minorBidi" w:hAnsiTheme="minorBidi"/>
          <w:sz w:val="28"/>
          <w:szCs w:val="28"/>
          <w:lang w:bidi="ar-JO"/>
        </w:rPr>
        <w:t xml:space="preserve"> that I create it </w:t>
      </w:r>
    </w:p>
    <w:p w14:paraId="05E0CC75" w14:textId="69ACF37D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2B05E4B8" w14:textId="1C24264F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ECBEFC3" w14:textId="01D1B7D5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more</w:t>
      </w:r>
    </w:p>
    <w:p w14:paraId="31DE78C5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BAFB6F9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FC3FEC4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0AE3043C" wp14:editId="23BA2105">
            <wp:extent cx="3701491" cy="28625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406" cy="28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EEE1" w14:textId="7D4A130D" w:rsidR="00710369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the content on one screen and told us how % of data that we see </w:t>
      </w:r>
    </w:p>
    <w:p w14:paraId="1DC9E504" w14:textId="656397B4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5B1A46F0" w14:textId="5FD18017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head</w:t>
      </w:r>
    </w:p>
    <w:p w14:paraId="38BFB8A5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076ABDF2" w14:textId="1A307C84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62A95AF5" wp14:editId="58D26318">
            <wp:extent cx="3664915" cy="304665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2879" cy="30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3E7" w14:textId="770851D9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First 10 line</w:t>
      </w:r>
    </w:p>
    <w:p w14:paraId="1538DB69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79D0EE1E" w14:textId="3B6DAA6A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tail</w:t>
      </w:r>
    </w:p>
    <w:p w14:paraId="792F68D7" w14:textId="77777777" w:rsidR="00D67D37" w:rsidRDefault="00D67D37" w:rsidP="001C7D55">
      <w:pPr>
        <w:rPr>
          <w:rFonts w:asciiTheme="minorBidi" w:hAnsiTheme="minorBidi"/>
          <w:sz w:val="28"/>
          <w:szCs w:val="28"/>
        </w:rPr>
      </w:pPr>
    </w:p>
    <w:p w14:paraId="49DB36C5" w14:textId="4145FC13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41485745" wp14:editId="0F48CDB5">
            <wp:extent cx="3664915" cy="3046656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2879" cy="30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5916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Last 10 line</w:t>
      </w:r>
    </w:p>
    <w:p w14:paraId="34E42FD5" w14:textId="2A9B4B2A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25E057F6" w14:textId="7B06DDCC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date</w:t>
      </w:r>
    </w:p>
    <w:p w14:paraId="0B18CB94" w14:textId="12FDA300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b/>
          <w:bCs/>
          <w:noProof/>
        </w:rPr>
        <w:lastRenderedPageBreak/>
        <w:drawing>
          <wp:inline distT="0" distB="0" distL="0" distR="0" wp14:anchorId="2762F830" wp14:editId="7FE9AD6F">
            <wp:extent cx="3622766" cy="299923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33" cy="3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38CD" w14:textId="2177A246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us the date in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pst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format </w:t>
      </w:r>
    </w:p>
    <w:p w14:paraId="05991F84" w14:textId="17D04508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7318F5DC" w14:textId="5A16CEBE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cal</w:t>
      </w:r>
      <w:proofErr w:type="spellEnd"/>
    </w:p>
    <w:p w14:paraId="1F9CFC59" w14:textId="77777777" w:rsidR="00D67D37" w:rsidRDefault="00D67D37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569D65B9" wp14:editId="6F545F18">
            <wp:extent cx="3622766" cy="29992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33" cy="3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072B" w14:textId="4E45C3B0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us the </w:t>
      </w:r>
      <w:r w:rsidRPr="00D67D37">
        <w:rPr>
          <w:rFonts w:asciiTheme="minorBidi" w:hAnsiTheme="minorBidi"/>
          <w:sz w:val="28"/>
          <w:szCs w:val="28"/>
          <w:lang w:bidi="ar-JO"/>
        </w:rPr>
        <w:t>calendar</w:t>
      </w:r>
      <w:r>
        <w:rPr>
          <w:rFonts w:asciiTheme="minorBidi" w:hAnsiTheme="minorBidi"/>
          <w:sz w:val="28"/>
          <w:szCs w:val="28"/>
          <w:lang w:bidi="ar-JO"/>
        </w:rPr>
        <w:t xml:space="preserve"> and the current day</w:t>
      </w:r>
    </w:p>
    <w:p w14:paraId="6571078F" w14:textId="3C3BE3DF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0A1C391" w14:textId="77777777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</w:p>
    <w:p w14:paraId="1467E2E7" w14:textId="17084327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</w:rPr>
        <w:t>uptime</w:t>
      </w:r>
    </w:p>
    <w:p w14:paraId="70786911" w14:textId="77777777" w:rsidR="00D67D37" w:rsidRDefault="00D67D37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26628" wp14:editId="1DC5F49C">
            <wp:extent cx="3622766" cy="299923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33" cy="3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122C" w14:textId="154A03AD" w:rsidR="00D67D37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how long your system has been running together with the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current time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,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number of users with running sessions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, and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the system load averages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for the past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1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,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5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, and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  <w:bdr w:val="none" w:sz="0" w:space="0" w:color="auto" w:frame="1"/>
          <w:shd w:val="clear" w:color="auto" w:fill="FFFFFF"/>
        </w:rPr>
        <w:t>15</w:t>
      </w:r>
      <w:r>
        <w:rPr>
          <w:rFonts w:ascii="Arial" w:hAnsi="Arial" w:cs="Arial"/>
          <w:color w:val="272727"/>
          <w:sz w:val="27"/>
          <w:szCs w:val="27"/>
          <w:shd w:val="clear" w:color="auto" w:fill="FFFFFF"/>
        </w:rPr>
        <w:t> minutes. It can also filter the information displayed at once depending on your specified options.</w:t>
      </w:r>
    </w:p>
    <w:p w14:paraId="572C6584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793ADD42" w14:textId="1526572E" w:rsidR="00D67D37" w:rsidRPr="00240753" w:rsidRDefault="00D67D37" w:rsidP="001C7D55">
      <w:pPr>
        <w:rPr>
          <w:rFonts w:asciiTheme="minorBidi" w:hAnsiTheme="minorBidi" w:hint="cs"/>
          <w:b/>
          <w:bCs/>
          <w:sz w:val="28"/>
          <w:szCs w:val="28"/>
          <w:rtl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whoami</w:t>
      </w:r>
      <w:proofErr w:type="spellEnd"/>
    </w:p>
    <w:p w14:paraId="62472BFA" w14:textId="77777777" w:rsidR="00D67D37" w:rsidRDefault="00D67D37" w:rsidP="001C7D55">
      <w:pPr>
        <w:rPr>
          <w:rFonts w:asciiTheme="minorBidi" w:hAnsiTheme="minorBidi"/>
          <w:sz w:val="28"/>
          <w:szCs w:val="28"/>
        </w:rPr>
      </w:pPr>
      <w:r>
        <w:rPr>
          <w:noProof/>
        </w:rPr>
        <w:drawing>
          <wp:inline distT="0" distB="0" distL="0" distR="0" wp14:anchorId="7B487424" wp14:editId="259C8D8E">
            <wp:extent cx="3622766" cy="29992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033" cy="3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0DC" w14:textId="77777777" w:rsidR="009218BE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</w:t>
      </w:r>
      <w:r w:rsidR="009218BE">
        <w:rPr>
          <w:rFonts w:asciiTheme="minorBidi" w:hAnsiTheme="minorBidi"/>
          <w:sz w:val="28"/>
          <w:szCs w:val="28"/>
          <w:lang w:bidi="ar-JO"/>
        </w:rPr>
        <w:t xml:space="preserve">the current user </w:t>
      </w:r>
    </w:p>
    <w:p w14:paraId="5F6F1186" w14:textId="5274CAC2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43003D9C" w14:textId="5F9206B3" w:rsidR="00D67D37" w:rsidRPr="00240753" w:rsidRDefault="00D67D37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606EE8A8" w14:textId="4A6D5BB3" w:rsidR="009218BE" w:rsidRPr="00240753" w:rsidRDefault="009218BE" w:rsidP="001C7D55">
      <w:pPr>
        <w:rPr>
          <w:rFonts w:asciiTheme="minorBidi" w:hAnsiTheme="minorBidi" w:hint="cs"/>
          <w:b/>
          <w:bCs/>
          <w:sz w:val="28"/>
          <w:szCs w:val="28"/>
          <w:rtl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uname</w:t>
      </w:r>
      <w:proofErr w:type="spellEnd"/>
      <w:r w:rsidRPr="00240753">
        <w:rPr>
          <w:rFonts w:asciiTheme="minorBidi" w:hAnsiTheme="minorBidi"/>
          <w:b/>
          <w:bCs/>
          <w:sz w:val="28"/>
          <w:szCs w:val="28"/>
        </w:rPr>
        <w:t xml:space="preserve"> -a</w:t>
      </w:r>
    </w:p>
    <w:p w14:paraId="0017E7C2" w14:textId="3022B214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E167060" w14:textId="2B2B9C21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EDAB150" wp14:editId="0DD478D1">
            <wp:extent cx="3692501" cy="3057754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4146" cy="30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6C4A" w14:textId="1112A428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>Show us the current version of kernel (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linux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>)</w:t>
      </w:r>
    </w:p>
    <w:p w14:paraId="133054C5" w14:textId="4030D2EC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2C187AE8" w14:textId="77777777" w:rsidR="009218BE" w:rsidRPr="00240753" w:rsidRDefault="009218BE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</w:p>
    <w:p w14:paraId="3BA3AC38" w14:textId="6283B96C" w:rsidR="009218BE" w:rsidRPr="00240753" w:rsidRDefault="009218BE" w:rsidP="001C7D55">
      <w:pPr>
        <w:rPr>
          <w:rFonts w:asciiTheme="minorBidi" w:hAnsiTheme="minorBidi" w:hint="cs"/>
          <w:b/>
          <w:bCs/>
          <w:sz w:val="28"/>
          <w:szCs w:val="28"/>
          <w:rtl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cat /proc/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cpuinfo</w:t>
      </w:r>
      <w:proofErr w:type="spellEnd"/>
    </w:p>
    <w:p w14:paraId="2726092D" w14:textId="43BA7FFB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4CCAA81" w14:textId="20C8285F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2B1ED233" wp14:editId="1711CBE7">
            <wp:extent cx="3849910" cy="319674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0063" cy="320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9AFB" w14:textId="57AF41F6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us the </w:t>
      </w:r>
      <w:r w:rsidRPr="009218BE">
        <w:rPr>
          <w:rFonts w:asciiTheme="minorBidi" w:hAnsiTheme="minorBidi"/>
          <w:sz w:val="28"/>
          <w:szCs w:val="28"/>
          <w:lang w:bidi="ar-JO"/>
        </w:rPr>
        <w:t>information</w:t>
      </w:r>
      <w:r>
        <w:rPr>
          <w:rFonts w:asciiTheme="minorBidi" w:hAnsiTheme="minorBidi"/>
          <w:sz w:val="28"/>
          <w:szCs w:val="28"/>
          <w:lang w:bidi="ar-JO"/>
        </w:rPr>
        <w:t xml:space="preserve"> of our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cpu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that running</w:t>
      </w:r>
    </w:p>
    <w:p w14:paraId="7982575A" w14:textId="185E017F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96C2AE5" w14:textId="77777777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47EB7257" w14:textId="2FB7C3A5" w:rsidR="009218BE" w:rsidRPr="00240753" w:rsidRDefault="009218BE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>Command: cat /proc/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</w:rPr>
        <w:t>meminfo</w:t>
      </w:r>
      <w:proofErr w:type="spellEnd"/>
    </w:p>
    <w:p w14:paraId="2346AB36" w14:textId="2DC5FBD3" w:rsidR="009218BE" w:rsidRDefault="009218BE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F5AA0FA" wp14:editId="02C02865">
            <wp:extent cx="6005779" cy="3101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3945" cy="311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9DA3" w14:textId="77777777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2EB31B21" w14:textId="24B71233" w:rsidR="009218BE" w:rsidRDefault="00D67D37" w:rsidP="001C7D55">
      <w:pPr>
        <w:rPr>
          <w:rFonts w:asciiTheme="minorBidi" w:hAnsiTheme="minorBidi"/>
          <w:sz w:val="28"/>
          <w:szCs w:val="28"/>
          <w:rtl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  <w:r w:rsidR="009218BE">
        <w:rPr>
          <w:rFonts w:asciiTheme="minorBidi" w:hAnsiTheme="minorBidi"/>
          <w:sz w:val="28"/>
          <w:szCs w:val="28"/>
          <w:lang w:bidi="ar-JO"/>
        </w:rPr>
        <w:t xml:space="preserve">Show us the </w:t>
      </w:r>
      <w:r w:rsidR="009218BE" w:rsidRPr="009218BE">
        <w:rPr>
          <w:rFonts w:asciiTheme="minorBidi" w:hAnsiTheme="minorBidi"/>
          <w:sz w:val="28"/>
          <w:szCs w:val="28"/>
          <w:lang w:bidi="ar-JO"/>
        </w:rPr>
        <w:t>information</w:t>
      </w:r>
      <w:r w:rsidR="009218BE">
        <w:rPr>
          <w:rFonts w:asciiTheme="minorBidi" w:hAnsiTheme="minorBidi"/>
          <w:sz w:val="28"/>
          <w:szCs w:val="28"/>
          <w:lang w:bidi="ar-JO"/>
        </w:rPr>
        <w:t xml:space="preserve"> of our </w:t>
      </w:r>
      <w:r w:rsidR="00A34CD0">
        <w:rPr>
          <w:rFonts w:asciiTheme="minorBidi" w:hAnsiTheme="minorBidi"/>
          <w:sz w:val="28"/>
          <w:szCs w:val="28"/>
          <w:lang w:bidi="ar-JO"/>
        </w:rPr>
        <w:t xml:space="preserve">memory </w:t>
      </w:r>
      <w:r w:rsidR="009218BE">
        <w:rPr>
          <w:rFonts w:asciiTheme="minorBidi" w:hAnsiTheme="minorBidi"/>
          <w:sz w:val="28"/>
          <w:szCs w:val="28"/>
          <w:lang w:bidi="ar-JO"/>
        </w:rPr>
        <w:t xml:space="preserve"> that running</w:t>
      </w:r>
      <w:r w:rsidR="00A34CD0"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1E41F3B0" w14:textId="632E7383" w:rsidR="00A34CD0" w:rsidRDefault="00A34CD0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08125ADC" w14:textId="77777777" w:rsidR="00A34CD0" w:rsidRDefault="00A34CD0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7BE53F37" w14:textId="77777777" w:rsidR="00A34CD0" w:rsidRDefault="00A34CD0" w:rsidP="001C7D55">
      <w:pPr>
        <w:rPr>
          <w:rFonts w:asciiTheme="minorBidi" w:hAnsiTheme="minorBidi"/>
          <w:sz w:val="28"/>
          <w:szCs w:val="28"/>
          <w:lang w:bidi="ar-JO"/>
        </w:rPr>
      </w:pPr>
      <w:r w:rsidRPr="0089179F">
        <w:rPr>
          <w:rFonts w:asciiTheme="minorBidi" w:hAnsiTheme="minorBidi"/>
          <w:sz w:val="28"/>
          <w:szCs w:val="28"/>
        </w:rPr>
        <w:t>Command</w:t>
      </w:r>
      <w:r>
        <w:rPr>
          <w:rFonts w:asciiTheme="minorBidi" w:hAnsiTheme="minorBidi"/>
          <w:sz w:val="28"/>
          <w:szCs w:val="28"/>
        </w:rPr>
        <w:t xml:space="preserve">: </w:t>
      </w:r>
      <w:r w:rsidRPr="009218BE">
        <w:rPr>
          <w:rFonts w:asciiTheme="minorBidi" w:hAnsiTheme="minorBidi"/>
          <w:sz w:val="28"/>
          <w:szCs w:val="28"/>
        </w:rPr>
        <w:t>cat /proc/</w:t>
      </w:r>
      <w:proofErr w:type="spellStart"/>
      <w:r w:rsidRPr="009218BE">
        <w:rPr>
          <w:rFonts w:asciiTheme="minorBidi" w:hAnsiTheme="minorBidi"/>
          <w:sz w:val="28"/>
          <w:szCs w:val="28"/>
        </w:rPr>
        <w:t>meminfo</w:t>
      </w:r>
      <w:proofErr w:type="spellEnd"/>
    </w:p>
    <w:p w14:paraId="0BF61DE3" w14:textId="77777777" w:rsidR="00A34CD0" w:rsidRDefault="00A34CD0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6A106768" w14:textId="06097058" w:rsidR="00A34CD0" w:rsidRPr="00240753" w:rsidRDefault="00A34CD0" w:rsidP="001C7D55">
      <w:pPr>
        <w:rPr>
          <w:rFonts w:asciiTheme="minorBidi" w:hAnsiTheme="minorBidi"/>
          <w:b/>
          <w:bCs/>
          <w:sz w:val="28"/>
          <w:szCs w:val="28"/>
          <w:rtl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man</w:t>
      </w:r>
    </w:p>
    <w:p w14:paraId="6EEF1198" w14:textId="4D5129D1" w:rsidR="00A34CD0" w:rsidRDefault="00A34CD0" w:rsidP="001C7D55">
      <w:pPr>
        <w:rPr>
          <w:rFonts w:asciiTheme="minorBidi" w:hAnsiTheme="minorBidi"/>
          <w:sz w:val="28"/>
          <w:szCs w:val="28"/>
          <w:rtl/>
          <w:lang w:bidi="ar-JO"/>
        </w:rPr>
      </w:pPr>
      <w:r>
        <w:rPr>
          <w:noProof/>
        </w:rPr>
        <w:drawing>
          <wp:inline distT="0" distB="0" distL="0" distR="0" wp14:anchorId="0E34EFB3" wp14:editId="0D6A97E0">
            <wp:extent cx="4600917" cy="3591763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7081" cy="35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EAB" w14:textId="4603CDCF" w:rsidR="00A34CD0" w:rsidRDefault="00A34CD0" w:rsidP="001C7D55">
      <w:pPr>
        <w:rPr>
          <w:rFonts w:asciiTheme="minorBidi" w:hAnsiTheme="minorBidi"/>
          <w:sz w:val="28"/>
          <w:szCs w:val="28"/>
          <w:rtl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lastRenderedPageBreak/>
        <w:t>Show the G</w:t>
      </w:r>
      <w:r w:rsidRPr="00A34CD0">
        <w:rPr>
          <w:rFonts w:asciiTheme="minorBidi" w:hAnsiTheme="minorBidi"/>
          <w:sz w:val="28"/>
          <w:szCs w:val="28"/>
          <w:lang w:bidi="ar-JO"/>
        </w:rPr>
        <w:t>uideline</w:t>
      </w:r>
      <w:r>
        <w:rPr>
          <w:rFonts w:asciiTheme="minorBidi" w:hAnsiTheme="minorBidi"/>
          <w:sz w:val="28"/>
          <w:szCs w:val="28"/>
          <w:lang w:bidi="ar-JO"/>
        </w:rPr>
        <w:t xml:space="preserve"> of </w:t>
      </w:r>
      <w:r w:rsidR="00B05B2E">
        <w:rPr>
          <w:rFonts w:asciiTheme="minorBidi" w:hAnsiTheme="minorBidi"/>
          <w:sz w:val="28"/>
          <w:szCs w:val="28"/>
          <w:lang w:bidi="ar-JO"/>
        </w:rPr>
        <w:t xml:space="preserve">command that run on our terminal </w:t>
      </w:r>
    </w:p>
    <w:p w14:paraId="1AFB5CB0" w14:textId="381F814A" w:rsidR="00207CC3" w:rsidRDefault="00207CC3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0E97305F" w14:textId="1ACAF8A8" w:rsidR="00207CC3" w:rsidRPr="00240753" w:rsidRDefault="00207CC3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df</w:t>
      </w:r>
    </w:p>
    <w:p w14:paraId="2BAFB3F3" w14:textId="59275DBD" w:rsidR="00207CC3" w:rsidRDefault="00207CC3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56440276" w14:textId="687EE4D9" w:rsidR="00207CC3" w:rsidRDefault="00207CC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671E40AE" wp14:editId="7D30E334">
            <wp:extent cx="4538997" cy="353324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838" cy="35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45F0" w14:textId="77777777" w:rsidR="00B05B2E" w:rsidRDefault="00B05B2E" w:rsidP="001C7D55">
      <w:pPr>
        <w:rPr>
          <w:rFonts w:asciiTheme="minorBidi" w:hAnsiTheme="minorBidi" w:hint="cs"/>
          <w:sz w:val="28"/>
          <w:szCs w:val="28"/>
          <w:rtl/>
          <w:lang w:bidi="ar-JO"/>
        </w:rPr>
      </w:pPr>
    </w:p>
    <w:p w14:paraId="11ADAE5B" w14:textId="4EA2F9C2" w:rsidR="00D67D37" w:rsidRDefault="00207CC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us the </w:t>
      </w:r>
      <w:r w:rsidRPr="009218BE">
        <w:rPr>
          <w:rFonts w:asciiTheme="minorBidi" w:hAnsiTheme="minorBidi"/>
          <w:sz w:val="28"/>
          <w:szCs w:val="28"/>
          <w:lang w:bidi="ar-JO"/>
        </w:rPr>
        <w:t>information</w:t>
      </w:r>
      <w:r>
        <w:rPr>
          <w:rFonts w:asciiTheme="minorBidi" w:hAnsiTheme="minorBidi"/>
          <w:sz w:val="28"/>
          <w:szCs w:val="28"/>
          <w:lang w:bidi="ar-JO"/>
        </w:rPr>
        <w:t xml:space="preserve"> of our </w:t>
      </w:r>
      <w:r w:rsidRPr="00207CC3">
        <w:rPr>
          <w:rFonts w:asciiTheme="minorBidi" w:hAnsiTheme="minorBidi"/>
          <w:sz w:val="28"/>
          <w:szCs w:val="28"/>
          <w:lang w:bidi="ar-JO"/>
        </w:rPr>
        <w:t>disk usage</w:t>
      </w:r>
    </w:p>
    <w:p w14:paraId="6489ACE2" w14:textId="5D546E80" w:rsidR="00D67D37" w:rsidRDefault="00D67D37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0B201B57" w14:textId="69C58F3A" w:rsidR="00207CC3" w:rsidRDefault="00207CC3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619CFD46" w14:textId="76ACAF49" w:rsidR="00207CC3" w:rsidRPr="00240753" w:rsidRDefault="00207CC3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whereis</w:t>
      </w:r>
      <w:proofErr w:type="spellEnd"/>
    </w:p>
    <w:p w14:paraId="5B148DDE" w14:textId="3E9369C5" w:rsidR="00207CC3" w:rsidRDefault="00207CC3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84D8887" w14:textId="1AA028B7" w:rsidR="00207CC3" w:rsidRDefault="00207CC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0D46A99C" wp14:editId="0B2B2EFC">
            <wp:extent cx="4448316" cy="3467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3805" cy="34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00B" w14:textId="25762ABF" w:rsidR="00D67D37" w:rsidRDefault="000253A5" w:rsidP="001C7D55">
      <w:pPr>
        <w:rPr>
          <w:rFonts w:asciiTheme="minorBidi" w:hAnsiTheme="minorBidi"/>
          <w:sz w:val="28"/>
          <w:szCs w:val="28"/>
          <w:rtl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Search for the file after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whereis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and get the path </w:t>
      </w:r>
    </w:p>
    <w:p w14:paraId="41529B15" w14:textId="1914493A" w:rsidR="000253A5" w:rsidRDefault="000253A5" w:rsidP="001C7D55">
      <w:pPr>
        <w:rPr>
          <w:rFonts w:asciiTheme="minorBidi" w:hAnsiTheme="minorBidi"/>
          <w:sz w:val="28"/>
          <w:szCs w:val="28"/>
          <w:rtl/>
          <w:lang w:bidi="ar-JO"/>
        </w:rPr>
      </w:pPr>
    </w:p>
    <w:p w14:paraId="40FBCCBF" w14:textId="5CD495A6" w:rsidR="000253A5" w:rsidRPr="00240753" w:rsidRDefault="000253A5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proofErr w:type="spellStart"/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chmod</w:t>
      </w:r>
      <w:proofErr w:type="spellEnd"/>
    </w:p>
    <w:p w14:paraId="3A49EC52" w14:textId="16EC2712" w:rsidR="000253A5" w:rsidRDefault="000253A5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5E0A2AB4" wp14:editId="5BA653DD">
            <wp:extent cx="4602645" cy="3547872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0564" cy="35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9296" w14:textId="262A3F49" w:rsidR="000253A5" w:rsidRDefault="000253A5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As we see the </w:t>
      </w:r>
      <w:r w:rsidR="00987975" w:rsidRPr="00987975">
        <w:rPr>
          <w:rFonts w:asciiTheme="minorBidi" w:hAnsiTheme="minorBidi"/>
          <w:sz w:val="28"/>
          <w:szCs w:val="28"/>
          <w:lang w:bidi="ar-JO"/>
        </w:rPr>
        <w:t>permission</w:t>
      </w:r>
      <w:r>
        <w:rPr>
          <w:rFonts w:asciiTheme="minorBidi" w:hAnsiTheme="minorBidi"/>
          <w:sz w:val="28"/>
          <w:szCs w:val="28"/>
          <w:lang w:bidi="ar-JO"/>
        </w:rPr>
        <w:t xml:space="preserve"> changed </w:t>
      </w:r>
      <w:r w:rsidR="00987975">
        <w:rPr>
          <w:rFonts w:asciiTheme="minorBidi" w:hAnsiTheme="minorBidi"/>
          <w:sz w:val="28"/>
          <w:szCs w:val="28"/>
          <w:lang w:bidi="ar-JO"/>
        </w:rPr>
        <w:t xml:space="preserve">and used when we need the </w:t>
      </w:r>
      <w:r w:rsidR="00987975" w:rsidRPr="00987975">
        <w:rPr>
          <w:rFonts w:asciiTheme="minorBidi" w:hAnsiTheme="minorBidi"/>
          <w:sz w:val="28"/>
          <w:szCs w:val="28"/>
          <w:lang w:bidi="ar-JO"/>
        </w:rPr>
        <w:t>access</w:t>
      </w:r>
      <w:r w:rsidR="00987975" w:rsidRPr="00987975">
        <w:rPr>
          <w:rFonts w:asciiTheme="minorBidi" w:hAnsiTheme="minorBidi"/>
          <w:sz w:val="28"/>
          <w:szCs w:val="28"/>
          <w:lang w:bidi="ar-JO"/>
        </w:rPr>
        <w:t xml:space="preserve"> </w:t>
      </w:r>
      <w:r w:rsidR="00987975">
        <w:rPr>
          <w:rFonts w:asciiTheme="minorBidi" w:hAnsiTheme="minorBidi"/>
          <w:sz w:val="28"/>
          <w:szCs w:val="28"/>
          <w:lang w:bidi="ar-JO"/>
        </w:rPr>
        <w:t>to this file be controlled</w:t>
      </w:r>
    </w:p>
    <w:p w14:paraId="234F2EAA" w14:textId="3DCA97DB" w:rsidR="00987975" w:rsidRDefault="00987975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7EA6DF7C" w14:textId="23186601" w:rsidR="00987975" w:rsidRPr="00240753" w:rsidRDefault="00987975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grep</w:t>
      </w:r>
    </w:p>
    <w:p w14:paraId="20307936" w14:textId="7A0DEC08" w:rsidR="00987975" w:rsidRDefault="00987975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55C3013D" wp14:editId="57242A45">
            <wp:extent cx="4503756" cy="3496666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2365" cy="35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D8A" w14:textId="2B4421A8" w:rsidR="00987975" w:rsidRDefault="00987975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Show us the matches in the file we search on it </w:t>
      </w:r>
    </w:p>
    <w:p w14:paraId="6FCBF03D" w14:textId="7DCC3590" w:rsidR="00987975" w:rsidRDefault="00987975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2CE271E8" w14:textId="24AB2C42" w:rsidR="00987975" w:rsidRPr="00240753" w:rsidRDefault="00987975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grep</w:t>
      </w:r>
      <w:r w:rsidR="00CF55F3" w:rsidRPr="00240753">
        <w:rPr>
          <w:rFonts w:asciiTheme="minorBidi" w:hAnsiTheme="minorBidi"/>
          <w:b/>
          <w:bCs/>
          <w:sz w:val="28"/>
          <w:szCs w:val="28"/>
          <w:lang w:bidi="ar-JO"/>
        </w:rPr>
        <w:t xml:space="preserve"> -r</w:t>
      </w:r>
    </w:p>
    <w:p w14:paraId="55CD9ADF" w14:textId="2BE7D997" w:rsidR="00CF55F3" w:rsidRDefault="00CF55F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02488821" wp14:editId="7326A07D">
            <wp:extent cx="4604068" cy="3591763"/>
            <wp:effectExtent l="0" t="0" r="635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9914" cy="359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B32" w14:textId="21BE013E" w:rsidR="00CF55F3" w:rsidRDefault="00CF55F3" w:rsidP="001C7D55">
      <w:pPr>
        <w:rPr>
          <w:rFonts w:asciiTheme="minorBidi" w:hAnsiTheme="minorBidi"/>
          <w:sz w:val="28"/>
          <w:szCs w:val="28"/>
          <w:lang w:bidi="ar-JO"/>
        </w:rPr>
      </w:pPr>
      <w:r w:rsidRPr="00CF55F3">
        <w:rPr>
          <w:rFonts w:asciiTheme="minorBidi" w:hAnsiTheme="minorBidi"/>
          <w:sz w:val="28"/>
          <w:szCs w:val="28"/>
          <w:lang w:bidi="ar-JO"/>
        </w:rPr>
        <w:lastRenderedPageBreak/>
        <w:t>R</w:t>
      </w:r>
      <w:r w:rsidRPr="00CF55F3">
        <w:rPr>
          <w:rFonts w:asciiTheme="minorBidi" w:hAnsiTheme="minorBidi"/>
          <w:sz w:val="28"/>
          <w:szCs w:val="28"/>
          <w:lang w:bidi="ar-JO"/>
        </w:rPr>
        <w:t>ecursive</w:t>
      </w:r>
      <w:r>
        <w:rPr>
          <w:rFonts w:asciiTheme="minorBidi" w:hAnsiTheme="minorBidi"/>
          <w:sz w:val="28"/>
          <w:szCs w:val="28"/>
          <w:lang w:bidi="ar-JO"/>
        </w:rPr>
        <w:t xml:space="preserve"> search </w:t>
      </w:r>
    </w:p>
    <w:p w14:paraId="11426B43" w14:textId="77777777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5040FE9A" w14:textId="2FC2102C" w:rsidR="007D500B" w:rsidRPr="00240753" w:rsidRDefault="007D500B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Pr="00240753">
        <w:rPr>
          <w:rFonts w:asciiTheme="minorBidi" w:hAnsiTheme="minorBidi"/>
          <w:b/>
          <w:bCs/>
          <w:sz w:val="28"/>
          <w:szCs w:val="28"/>
          <w:lang w:bidi="ar-JO"/>
        </w:rPr>
        <w:t>CTRL+C</w:t>
      </w:r>
    </w:p>
    <w:p w14:paraId="63E6FF56" w14:textId="2FDE80C0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05FE1EEB" w14:textId="3609C713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drawing>
          <wp:inline distT="0" distB="0" distL="0" distR="0" wp14:anchorId="36035D63" wp14:editId="37A7A8F6">
            <wp:extent cx="4632314" cy="37746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590" cy="377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03D0" w14:textId="1E7B6EB7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As we see we kill the more command while he running </w:t>
      </w:r>
    </w:p>
    <w:p w14:paraId="00531C41" w14:textId="0F6F9ED1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482C6A0E" w14:textId="77777777" w:rsidR="007D500B" w:rsidRDefault="007D500B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320CA8EF" w14:textId="3237A8C2" w:rsidR="007D500B" w:rsidRPr="00240753" w:rsidRDefault="007D500B" w:rsidP="001C7D55">
      <w:pPr>
        <w:rPr>
          <w:rFonts w:asciiTheme="minorBidi" w:hAnsiTheme="minorBidi"/>
          <w:b/>
          <w:bCs/>
          <w:sz w:val="28"/>
          <w:szCs w:val="28"/>
          <w:lang w:bidi="ar-JO"/>
        </w:rPr>
      </w:pPr>
      <w:r w:rsidRPr="00240753">
        <w:rPr>
          <w:rFonts w:asciiTheme="minorBidi" w:hAnsiTheme="minorBidi"/>
          <w:b/>
          <w:bCs/>
          <w:sz w:val="28"/>
          <w:szCs w:val="28"/>
        </w:rPr>
        <w:t xml:space="preserve">Command: </w:t>
      </w:r>
      <w:r w:rsidR="00240753" w:rsidRPr="00240753">
        <w:rPr>
          <w:rFonts w:asciiTheme="minorBidi" w:hAnsiTheme="minorBidi"/>
          <w:b/>
          <w:bCs/>
          <w:sz w:val="28"/>
          <w:szCs w:val="28"/>
          <w:lang w:bidi="ar-JO"/>
        </w:rPr>
        <w:t>exit</w:t>
      </w:r>
    </w:p>
    <w:p w14:paraId="5BE9BA4A" w14:textId="77777777" w:rsidR="00CF55F3" w:rsidRDefault="00CF55F3" w:rsidP="001C7D55">
      <w:pPr>
        <w:rPr>
          <w:rFonts w:asciiTheme="minorBidi" w:hAnsiTheme="minorBidi"/>
          <w:sz w:val="28"/>
          <w:szCs w:val="28"/>
          <w:lang w:bidi="ar-JO"/>
        </w:rPr>
      </w:pPr>
    </w:p>
    <w:p w14:paraId="1E2FDA9D" w14:textId="77777777" w:rsidR="00987975" w:rsidRPr="00F7184E" w:rsidRDefault="00987975" w:rsidP="001C7D55">
      <w:pPr>
        <w:rPr>
          <w:rFonts w:asciiTheme="minorBidi" w:hAnsiTheme="minorBidi" w:hint="cs"/>
          <w:sz w:val="28"/>
          <w:szCs w:val="28"/>
          <w:rtl/>
          <w:lang w:bidi="ar-JO"/>
        </w:rPr>
      </w:pPr>
    </w:p>
    <w:p w14:paraId="443606D6" w14:textId="35F86521" w:rsidR="001C7D55" w:rsidRDefault="00240753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32302C74" wp14:editId="31F97CBB">
            <wp:extent cx="4651489" cy="3789274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6244" cy="37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8004" w14:textId="03E53E5F" w:rsidR="001C7D55" w:rsidRDefault="001C7D55" w:rsidP="001C7D55">
      <w:pPr>
        <w:rPr>
          <w:rFonts w:asciiTheme="minorBidi" w:hAnsiTheme="minorBidi"/>
          <w:sz w:val="28"/>
          <w:szCs w:val="28"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can give a </w:t>
      </w:r>
      <w:r w:rsidRPr="001C7D55">
        <w:rPr>
          <w:rFonts w:asciiTheme="minorBidi" w:hAnsiTheme="minorBidi"/>
          <w:sz w:val="28"/>
          <w:szCs w:val="28"/>
          <w:lang w:bidi="ar-JO"/>
        </w:rPr>
        <w:t>specific</w:t>
      </w:r>
      <w:r>
        <w:rPr>
          <w:rFonts w:asciiTheme="minorBidi" w:hAnsiTheme="minorBidi"/>
          <w:sz w:val="28"/>
          <w:szCs w:val="28"/>
          <w:lang w:bidi="ar-JO"/>
        </w:rPr>
        <w:t xml:space="preserve"> value to get exit here by </w:t>
      </w:r>
      <w:proofErr w:type="spellStart"/>
      <w:r>
        <w:rPr>
          <w:rFonts w:asciiTheme="minorBidi" w:hAnsiTheme="minorBidi"/>
          <w:sz w:val="28"/>
          <w:szCs w:val="28"/>
          <w:lang w:bidi="ar-JO"/>
        </w:rPr>
        <w:t>vm</w:t>
      </w:r>
      <w:proofErr w:type="spellEnd"/>
      <w:r>
        <w:rPr>
          <w:rFonts w:asciiTheme="minorBidi" w:hAnsiTheme="minorBidi"/>
          <w:sz w:val="28"/>
          <w:szCs w:val="28"/>
          <w:lang w:bidi="ar-JO"/>
        </w:rPr>
        <w:t xml:space="preserve"> </w:t>
      </w:r>
    </w:p>
    <w:p w14:paraId="0C966881" w14:textId="2AD76FD1" w:rsidR="001C7D55" w:rsidRPr="00F7184E" w:rsidRDefault="001C7D55" w:rsidP="001C7D55">
      <w:pPr>
        <w:rPr>
          <w:rFonts w:asciiTheme="minorBidi" w:hAnsiTheme="minorBidi"/>
          <w:sz w:val="28"/>
          <w:szCs w:val="28"/>
          <w:rtl/>
          <w:lang w:bidi="ar-JO"/>
        </w:rPr>
      </w:pPr>
      <w:r>
        <w:rPr>
          <w:rFonts w:asciiTheme="minorBidi" w:hAnsiTheme="minorBidi"/>
          <w:sz w:val="28"/>
          <w:szCs w:val="28"/>
          <w:lang w:bidi="ar-JO"/>
        </w:rPr>
        <w:t xml:space="preserve">and we use it to know and to exit the running </w:t>
      </w:r>
      <w:bookmarkStart w:id="0" w:name="_GoBack"/>
      <w:bookmarkEnd w:id="0"/>
    </w:p>
    <w:sectPr w:rsidR="001C7D55" w:rsidRPr="00F718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2B5450"/>
    <w:multiLevelType w:val="hybridMultilevel"/>
    <w:tmpl w:val="9AAC3370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F4A7F03"/>
    <w:multiLevelType w:val="hybridMultilevel"/>
    <w:tmpl w:val="F7B8D52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2F643A"/>
    <w:multiLevelType w:val="hybridMultilevel"/>
    <w:tmpl w:val="8E0CE4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4F114B6"/>
    <w:multiLevelType w:val="hybridMultilevel"/>
    <w:tmpl w:val="5A029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8AA745D"/>
    <w:multiLevelType w:val="hybridMultilevel"/>
    <w:tmpl w:val="D67E38C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 w15:restartNumberingAfterBreak="0">
    <w:nsid w:val="5763449F"/>
    <w:multiLevelType w:val="hybridMultilevel"/>
    <w:tmpl w:val="BA7CA6D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5EA5219E"/>
    <w:multiLevelType w:val="hybridMultilevel"/>
    <w:tmpl w:val="A13888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6F59CF"/>
    <w:multiLevelType w:val="hybridMultilevel"/>
    <w:tmpl w:val="3E3AC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17E76"/>
    <w:multiLevelType w:val="hybridMultilevel"/>
    <w:tmpl w:val="A4FCE41E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A07784"/>
    <w:multiLevelType w:val="hybridMultilevel"/>
    <w:tmpl w:val="9A32EF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5"/>
  </w:num>
  <w:num w:numId="2">
    <w:abstractNumId w:val="12"/>
  </w:num>
  <w:num w:numId="3">
    <w:abstractNumId w:val="10"/>
  </w:num>
  <w:num w:numId="4">
    <w:abstractNumId w:val="30"/>
  </w:num>
  <w:num w:numId="5">
    <w:abstractNumId w:val="14"/>
  </w:num>
  <w:num w:numId="6">
    <w:abstractNumId w:val="19"/>
  </w:num>
  <w:num w:numId="7">
    <w:abstractNumId w:val="22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7"/>
  </w:num>
  <w:num w:numId="19">
    <w:abstractNumId w:val="18"/>
  </w:num>
  <w:num w:numId="20">
    <w:abstractNumId w:val="26"/>
  </w:num>
  <w:num w:numId="21">
    <w:abstractNumId w:val="20"/>
  </w:num>
  <w:num w:numId="22">
    <w:abstractNumId w:val="11"/>
  </w:num>
  <w:num w:numId="23">
    <w:abstractNumId w:val="32"/>
  </w:num>
  <w:num w:numId="24">
    <w:abstractNumId w:val="21"/>
  </w:num>
  <w:num w:numId="25">
    <w:abstractNumId w:val="31"/>
  </w:num>
  <w:num w:numId="26">
    <w:abstractNumId w:val="29"/>
  </w:num>
  <w:num w:numId="27">
    <w:abstractNumId w:val="23"/>
  </w:num>
  <w:num w:numId="28">
    <w:abstractNumId w:val="28"/>
  </w:num>
  <w:num w:numId="29">
    <w:abstractNumId w:val="27"/>
  </w:num>
  <w:num w:numId="30">
    <w:abstractNumId w:val="16"/>
  </w:num>
  <w:num w:numId="31">
    <w:abstractNumId w:val="24"/>
  </w:num>
  <w:num w:numId="32">
    <w:abstractNumId w:val="15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0DD"/>
    <w:rsid w:val="000253A5"/>
    <w:rsid w:val="00197D4C"/>
    <w:rsid w:val="001C7D55"/>
    <w:rsid w:val="00207CC3"/>
    <w:rsid w:val="00240753"/>
    <w:rsid w:val="00385AE9"/>
    <w:rsid w:val="0048739A"/>
    <w:rsid w:val="00645252"/>
    <w:rsid w:val="006754F0"/>
    <w:rsid w:val="006D3D74"/>
    <w:rsid w:val="00710369"/>
    <w:rsid w:val="007730DD"/>
    <w:rsid w:val="007D500B"/>
    <w:rsid w:val="0083569A"/>
    <w:rsid w:val="008608CD"/>
    <w:rsid w:val="00891781"/>
    <w:rsid w:val="0089179F"/>
    <w:rsid w:val="009218BE"/>
    <w:rsid w:val="009530B3"/>
    <w:rsid w:val="00987975"/>
    <w:rsid w:val="00A34CD0"/>
    <w:rsid w:val="00A9204E"/>
    <w:rsid w:val="00AB62C3"/>
    <w:rsid w:val="00AF1CB7"/>
    <w:rsid w:val="00B05B2E"/>
    <w:rsid w:val="00CF55F3"/>
    <w:rsid w:val="00D62524"/>
    <w:rsid w:val="00D67D37"/>
    <w:rsid w:val="00DE6837"/>
    <w:rsid w:val="00F7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D5A91"/>
  <w15:chartTrackingRefBased/>
  <w15:docId w15:val="{85BE5151-B9E7-4E2B-9F0D-49CB3EC9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730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8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hmad\AppData\Local\Microsoft\Office\16.0\DTS\en-US%7bC2FF1841-84C6-4C5A-8CD3-46F8CD005322%7d\%7b43C5AD98-9F1E-4672-9F42-4EAF59ED4642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{43C5AD98-9F1E-4672-9F42-4EAF59ED4642}tf02786999</Template>
  <TotalTime>990</TotalTime>
  <Pages>20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mahameed</cp:lastModifiedBy>
  <cp:revision>6</cp:revision>
  <cp:lastPrinted>2020-02-22T20:48:00Z</cp:lastPrinted>
  <dcterms:created xsi:type="dcterms:W3CDTF">2020-02-19T04:56:00Z</dcterms:created>
  <dcterms:modified xsi:type="dcterms:W3CDTF">2020-02-22T20:51:00Z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